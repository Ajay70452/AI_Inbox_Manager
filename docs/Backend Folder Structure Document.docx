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0F8F8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📘</w:t>
      </w:r>
      <w:r w:rsidRPr="004D02FB">
        <w:rPr>
          <w:b/>
          <w:bCs/>
        </w:rPr>
        <w:t xml:space="preserve"> Backend Folder Structure Document (</w:t>
      </w:r>
      <w:proofErr w:type="spellStart"/>
      <w:r w:rsidRPr="004D02FB">
        <w:rPr>
          <w:b/>
          <w:bCs/>
        </w:rPr>
        <w:t>FastAPI</w:t>
      </w:r>
      <w:proofErr w:type="spellEnd"/>
      <w:r w:rsidRPr="004D02FB">
        <w:rPr>
          <w:b/>
          <w:bCs/>
        </w:rPr>
        <w:t xml:space="preserve"> + PostgreSQL + Redis + Workers)</w:t>
      </w:r>
    </w:p>
    <w:p w14:paraId="104C157E" w14:textId="77777777" w:rsidR="004D02FB" w:rsidRPr="004D02FB" w:rsidRDefault="004D02FB" w:rsidP="004D02FB">
      <w:r w:rsidRPr="004D02FB">
        <w:rPr>
          <w:b/>
          <w:bCs/>
        </w:rPr>
        <w:t>Version:</w:t>
      </w:r>
      <w:r w:rsidRPr="004D02FB">
        <w:t xml:space="preserve"> 1.0</w:t>
      </w:r>
      <w:r w:rsidRPr="004D02FB">
        <w:br/>
      </w:r>
      <w:r w:rsidRPr="004D02FB">
        <w:rPr>
          <w:b/>
          <w:bCs/>
        </w:rPr>
        <w:t>Backend:</w:t>
      </w:r>
      <w:r w:rsidRPr="004D02FB">
        <w:t xml:space="preserve"> </w:t>
      </w:r>
      <w:proofErr w:type="spellStart"/>
      <w:r w:rsidRPr="004D02FB">
        <w:t>FastAPI</w:t>
      </w:r>
      <w:proofErr w:type="spellEnd"/>
      <w:r w:rsidRPr="004D02FB">
        <w:t xml:space="preserve"> (Python 3.10+)</w:t>
      </w:r>
      <w:r w:rsidRPr="004D02FB">
        <w:br/>
      </w:r>
      <w:r w:rsidRPr="004D02FB">
        <w:rPr>
          <w:b/>
          <w:bCs/>
        </w:rPr>
        <w:t>DB:</w:t>
      </w:r>
      <w:r w:rsidRPr="004D02FB">
        <w:t xml:space="preserve"> PostgreSQL</w:t>
      </w:r>
      <w:r w:rsidRPr="004D02FB">
        <w:br/>
      </w:r>
      <w:r w:rsidRPr="004D02FB">
        <w:rPr>
          <w:b/>
          <w:bCs/>
        </w:rPr>
        <w:t>Queue:</w:t>
      </w:r>
      <w:r w:rsidRPr="004D02FB">
        <w:t xml:space="preserve"> Redis + RQ/Celery</w:t>
      </w:r>
      <w:r w:rsidRPr="004D02FB">
        <w:br/>
      </w:r>
      <w:r w:rsidRPr="004D02FB">
        <w:rPr>
          <w:b/>
          <w:bCs/>
        </w:rPr>
        <w:t>Storage:</w:t>
      </w:r>
      <w:r w:rsidRPr="004D02FB">
        <w:t xml:space="preserve"> S3 / R2</w:t>
      </w:r>
      <w:r w:rsidRPr="004D02FB">
        <w:br/>
      </w:r>
      <w:r w:rsidRPr="004D02FB">
        <w:rPr>
          <w:b/>
          <w:bCs/>
        </w:rPr>
        <w:t>Auth:</w:t>
      </w:r>
      <w:r w:rsidRPr="004D02FB">
        <w:t xml:space="preserve"> OAuth2 + JWT</w:t>
      </w:r>
    </w:p>
    <w:p w14:paraId="51E13C9E" w14:textId="77777777" w:rsidR="004D02FB" w:rsidRPr="004D02FB" w:rsidRDefault="004D02FB" w:rsidP="004D02FB">
      <w:r w:rsidRPr="004D02FB">
        <w:pict w14:anchorId="5674C7AB">
          <v:rect id="_x0000_i1116" style="width:0;height:1.5pt" o:hralign="center" o:hrstd="t" o:hr="t" fillcolor="#a0a0a0" stroked="f"/>
        </w:pict>
      </w:r>
    </w:p>
    <w:p w14:paraId="48DF5BEE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📁</w:t>
      </w:r>
      <w:r w:rsidRPr="004D02FB">
        <w:rPr>
          <w:b/>
          <w:bCs/>
        </w:rPr>
        <w:t xml:space="preserve"> 1. Root Folder Structure</w:t>
      </w:r>
    </w:p>
    <w:p w14:paraId="3BD68DD5" w14:textId="77777777" w:rsidR="004D02FB" w:rsidRPr="004D02FB" w:rsidRDefault="004D02FB" w:rsidP="004D02FB">
      <w:r w:rsidRPr="004D02FB">
        <w:t>backend/</w:t>
      </w:r>
    </w:p>
    <w:p w14:paraId="310BEC16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app/</w:t>
      </w:r>
    </w:p>
    <w:p w14:paraId="316CDB50" w14:textId="77777777" w:rsidR="004D02FB" w:rsidRPr="004D02FB" w:rsidRDefault="004D02FB" w:rsidP="004D02FB">
      <w:r w:rsidRPr="004D02FB">
        <w:t xml:space="preserve">│   </w:t>
      </w:r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main.py</w:t>
      </w:r>
    </w:p>
    <w:p w14:paraId="3826654E" w14:textId="77777777" w:rsidR="004D02FB" w:rsidRPr="004D02FB" w:rsidRDefault="004D02FB" w:rsidP="004D02FB">
      <w:r w:rsidRPr="004D02FB">
        <w:t xml:space="preserve">│   </w:t>
      </w:r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config.py</w:t>
      </w:r>
    </w:p>
    <w:p w14:paraId="340921A0" w14:textId="77777777" w:rsidR="004D02FB" w:rsidRPr="004D02FB" w:rsidRDefault="004D02FB" w:rsidP="004D02FB">
      <w:r w:rsidRPr="004D02FB">
        <w:t xml:space="preserve">│   </w:t>
      </w:r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dependencies.py</w:t>
      </w:r>
    </w:p>
    <w:p w14:paraId="5D5BCB1E" w14:textId="77777777" w:rsidR="004D02FB" w:rsidRPr="004D02FB" w:rsidRDefault="004D02FB" w:rsidP="004D02FB">
      <w:r w:rsidRPr="004D02FB">
        <w:t xml:space="preserve">│   </w:t>
      </w:r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middleware.py</w:t>
      </w:r>
    </w:p>
    <w:p w14:paraId="258C2F7E" w14:textId="77777777" w:rsidR="004D02FB" w:rsidRPr="004D02FB" w:rsidRDefault="004D02FB" w:rsidP="004D02FB">
      <w:r w:rsidRPr="004D02FB">
        <w:t xml:space="preserve">│   </w:t>
      </w:r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router.py</w:t>
      </w:r>
    </w:p>
    <w:p w14:paraId="0E06B657" w14:textId="77777777" w:rsidR="004D02FB" w:rsidRPr="004D02FB" w:rsidRDefault="004D02FB" w:rsidP="004D02FB">
      <w:r w:rsidRPr="004D02FB">
        <w:t xml:space="preserve">│   </w:t>
      </w:r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__init__.py</w:t>
      </w:r>
    </w:p>
    <w:p w14:paraId="328DD89C" w14:textId="77777777" w:rsidR="004D02FB" w:rsidRPr="004D02FB" w:rsidRDefault="004D02FB" w:rsidP="004D02FB">
      <w:r w:rsidRPr="004D02FB">
        <w:t>│</w:t>
      </w:r>
    </w:p>
    <w:p w14:paraId="06BBAA9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routers/</w:t>
      </w:r>
    </w:p>
    <w:p w14:paraId="688B6AF8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services/</w:t>
      </w:r>
    </w:p>
    <w:p w14:paraId="47939452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workers/</w:t>
      </w:r>
    </w:p>
    <w:p w14:paraId="03ADDAAB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models/</w:t>
      </w:r>
    </w:p>
    <w:p w14:paraId="3FAA9389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schemas/</w:t>
      </w:r>
    </w:p>
    <w:p w14:paraId="0DEAB834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utils/</w:t>
      </w:r>
    </w:p>
    <w:p w14:paraId="00A956AC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core/</w:t>
      </w:r>
    </w:p>
    <w:p w14:paraId="7B6EA54D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</w:t>
      </w:r>
      <w:proofErr w:type="spellStart"/>
      <w:r w:rsidRPr="004D02FB">
        <w:t>db</w:t>
      </w:r>
      <w:proofErr w:type="spellEnd"/>
      <w:r w:rsidRPr="004D02FB">
        <w:t>/</w:t>
      </w:r>
    </w:p>
    <w:p w14:paraId="5EC86A3E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tests/</w:t>
      </w:r>
    </w:p>
    <w:p w14:paraId="49A0A7DC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scripts/</w:t>
      </w:r>
    </w:p>
    <w:p w14:paraId="33548CD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static/</w:t>
      </w:r>
    </w:p>
    <w:p w14:paraId="4DAD1AB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requirements.txt</w:t>
      </w:r>
    </w:p>
    <w:p w14:paraId="04E6677A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</w:t>
      </w:r>
      <w:proofErr w:type="spellStart"/>
      <w:r w:rsidRPr="004D02FB">
        <w:t>Dockerfile</w:t>
      </w:r>
      <w:proofErr w:type="spellEnd"/>
    </w:p>
    <w:p w14:paraId="161C5F02" w14:textId="77777777" w:rsidR="004D02FB" w:rsidRPr="004D02FB" w:rsidRDefault="004D02FB" w:rsidP="004D02FB">
      <w:r w:rsidRPr="004D02FB">
        <w:t>└── README.md</w:t>
      </w:r>
    </w:p>
    <w:p w14:paraId="59757F3B" w14:textId="77777777" w:rsidR="004D02FB" w:rsidRPr="004D02FB" w:rsidRDefault="004D02FB" w:rsidP="004D02FB">
      <w:r w:rsidRPr="004D02FB">
        <w:lastRenderedPageBreak/>
        <w:t>Now let's break each folder down.</w:t>
      </w:r>
    </w:p>
    <w:p w14:paraId="0B9EDA6C" w14:textId="77777777" w:rsidR="004D02FB" w:rsidRPr="004D02FB" w:rsidRDefault="004D02FB" w:rsidP="004D02FB">
      <w:r w:rsidRPr="004D02FB">
        <w:pict w14:anchorId="591CCF60">
          <v:rect id="_x0000_i1117" style="width:0;height:1.5pt" o:hralign="center" o:hrstd="t" o:hr="t" fillcolor="#a0a0a0" stroked="f"/>
        </w:pict>
      </w:r>
    </w:p>
    <w:p w14:paraId="682E087F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2. app/ — Application Setup &amp; Entry Point</w:t>
      </w:r>
    </w:p>
    <w:p w14:paraId="4908D0DE" w14:textId="77777777" w:rsidR="004D02FB" w:rsidRPr="004D02FB" w:rsidRDefault="004D02FB" w:rsidP="004D02FB">
      <w:r w:rsidRPr="004D02FB">
        <w:t>app/</w:t>
      </w:r>
    </w:p>
    <w:p w14:paraId="7241C197" w14:textId="77777777" w:rsidR="004D02FB" w:rsidRPr="004D02FB" w:rsidRDefault="004D02FB" w:rsidP="004D02FB">
      <w:r w:rsidRPr="004D02FB">
        <w:t>│── main.py</w:t>
      </w:r>
    </w:p>
    <w:p w14:paraId="5FACC21A" w14:textId="77777777" w:rsidR="004D02FB" w:rsidRPr="004D02FB" w:rsidRDefault="004D02FB" w:rsidP="004D02FB">
      <w:r w:rsidRPr="004D02FB">
        <w:t>│── config.py</w:t>
      </w:r>
    </w:p>
    <w:p w14:paraId="019F5037" w14:textId="77777777" w:rsidR="004D02FB" w:rsidRPr="004D02FB" w:rsidRDefault="004D02FB" w:rsidP="004D02FB">
      <w:r w:rsidRPr="004D02FB">
        <w:t>│── dependencies.py</w:t>
      </w:r>
    </w:p>
    <w:p w14:paraId="57D50F9E" w14:textId="77777777" w:rsidR="004D02FB" w:rsidRPr="004D02FB" w:rsidRDefault="004D02FB" w:rsidP="004D02FB">
      <w:r w:rsidRPr="004D02FB">
        <w:t>│── middleware.py</w:t>
      </w:r>
    </w:p>
    <w:p w14:paraId="23C4FEBD" w14:textId="77777777" w:rsidR="004D02FB" w:rsidRPr="004D02FB" w:rsidRDefault="004D02FB" w:rsidP="004D02FB">
      <w:r w:rsidRPr="004D02FB">
        <w:t>│── router.py</w:t>
      </w:r>
    </w:p>
    <w:p w14:paraId="576D4B89" w14:textId="77777777" w:rsidR="004D02FB" w:rsidRPr="004D02FB" w:rsidRDefault="004D02FB" w:rsidP="004D02FB">
      <w:r w:rsidRPr="004D02FB">
        <w:t>└── __init__.py</w:t>
      </w:r>
    </w:p>
    <w:p w14:paraId="16F7AD6D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What each file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6569"/>
      </w:tblGrid>
      <w:tr w:rsidR="004D02FB" w:rsidRPr="004D02FB" w14:paraId="230AD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DC3B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9418EAA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Purpose</w:t>
            </w:r>
          </w:p>
        </w:tc>
      </w:tr>
      <w:tr w:rsidR="004D02FB" w:rsidRPr="004D02FB" w14:paraId="1468D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D0E27" w14:textId="77777777" w:rsidR="004D02FB" w:rsidRPr="004D02FB" w:rsidRDefault="004D02FB" w:rsidP="004D02FB">
            <w:r w:rsidRPr="004D02FB">
              <w:rPr>
                <w:b/>
                <w:bCs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1CE4E66E" w14:textId="77777777" w:rsidR="004D02FB" w:rsidRPr="004D02FB" w:rsidRDefault="004D02FB" w:rsidP="004D02FB">
            <w:proofErr w:type="spellStart"/>
            <w:r w:rsidRPr="004D02FB">
              <w:t>FastAPI</w:t>
            </w:r>
            <w:proofErr w:type="spellEnd"/>
            <w:r w:rsidRPr="004D02FB">
              <w:t xml:space="preserve"> app initialization, mounts routes, middleware, startup events</w:t>
            </w:r>
          </w:p>
        </w:tc>
      </w:tr>
      <w:tr w:rsidR="004D02FB" w:rsidRPr="004D02FB" w14:paraId="7B36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DFED" w14:textId="77777777" w:rsidR="004D02FB" w:rsidRPr="004D02FB" w:rsidRDefault="004D02FB" w:rsidP="004D02FB">
            <w:r w:rsidRPr="004D02FB">
              <w:rPr>
                <w:b/>
                <w:bCs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3DDA4FDA" w14:textId="77777777" w:rsidR="004D02FB" w:rsidRPr="004D02FB" w:rsidRDefault="004D02FB" w:rsidP="004D02FB">
            <w:r w:rsidRPr="004D02FB">
              <w:t>Settings: DB URL, JWT secret, API keys, Gmail credentials</w:t>
            </w:r>
          </w:p>
        </w:tc>
      </w:tr>
      <w:tr w:rsidR="004D02FB" w:rsidRPr="004D02FB" w14:paraId="2B611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8A3D" w14:textId="77777777" w:rsidR="004D02FB" w:rsidRPr="004D02FB" w:rsidRDefault="004D02FB" w:rsidP="004D02FB">
            <w:r w:rsidRPr="004D02FB">
              <w:rPr>
                <w:b/>
                <w:bCs/>
              </w:rPr>
              <w:t>middleware.py</w:t>
            </w:r>
          </w:p>
        </w:tc>
        <w:tc>
          <w:tcPr>
            <w:tcW w:w="0" w:type="auto"/>
            <w:vAlign w:val="center"/>
            <w:hideMark/>
          </w:tcPr>
          <w:p w14:paraId="5D053221" w14:textId="77777777" w:rsidR="004D02FB" w:rsidRPr="004D02FB" w:rsidRDefault="004D02FB" w:rsidP="004D02FB">
            <w:r w:rsidRPr="004D02FB">
              <w:t>Logging, CORS, request/response hooks</w:t>
            </w:r>
          </w:p>
        </w:tc>
      </w:tr>
      <w:tr w:rsidR="004D02FB" w:rsidRPr="004D02FB" w14:paraId="68BB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A649" w14:textId="77777777" w:rsidR="004D02FB" w:rsidRPr="004D02FB" w:rsidRDefault="004D02FB" w:rsidP="004D02FB">
            <w:r w:rsidRPr="004D02FB">
              <w:rPr>
                <w:b/>
                <w:bCs/>
              </w:rPr>
              <w:t>router.py</w:t>
            </w:r>
          </w:p>
        </w:tc>
        <w:tc>
          <w:tcPr>
            <w:tcW w:w="0" w:type="auto"/>
            <w:vAlign w:val="center"/>
            <w:hideMark/>
          </w:tcPr>
          <w:p w14:paraId="14B11690" w14:textId="77777777" w:rsidR="004D02FB" w:rsidRPr="004D02FB" w:rsidRDefault="004D02FB" w:rsidP="004D02FB">
            <w:r w:rsidRPr="004D02FB">
              <w:t>Combines all APIs from routers/ into one central router</w:t>
            </w:r>
          </w:p>
        </w:tc>
      </w:tr>
      <w:tr w:rsidR="004D02FB" w:rsidRPr="004D02FB" w14:paraId="00220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ABBB" w14:textId="77777777" w:rsidR="004D02FB" w:rsidRPr="004D02FB" w:rsidRDefault="004D02FB" w:rsidP="004D02FB">
            <w:r w:rsidRPr="004D02FB">
              <w:rPr>
                <w:b/>
                <w:bCs/>
              </w:rPr>
              <w:t>dependencies.py</w:t>
            </w:r>
          </w:p>
        </w:tc>
        <w:tc>
          <w:tcPr>
            <w:tcW w:w="0" w:type="auto"/>
            <w:vAlign w:val="center"/>
            <w:hideMark/>
          </w:tcPr>
          <w:p w14:paraId="2D571088" w14:textId="77777777" w:rsidR="004D02FB" w:rsidRPr="004D02FB" w:rsidRDefault="004D02FB" w:rsidP="004D02FB">
            <w:r w:rsidRPr="004D02FB">
              <w:t>Common dependencies (DB session, auth checks, user loader)</w:t>
            </w:r>
          </w:p>
        </w:tc>
      </w:tr>
    </w:tbl>
    <w:p w14:paraId="3424CC6C" w14:textId="77777777" w:rsidR="004D02FB" w:rsidRPr="004D02FB" w:rsidRDefault="004D02FB" w:rsidP="004D02FB">
      <w:r w:rsidRPr="004D02FB">
        <w:pict w14:anchorId="414C7110">
          <v:rect id="_x0000_i1118" style="width:0;height:1.5pt" o:hralign="center" o:hrstd="t" o:hr="t" fillcolor="#a0a0a0" stroked="f"/>
        </w:pict>
      </w:r>
    </w:p>
    <w:p w14:paraId="02C32587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3. routers/ — All API Endpoints</w:t>
      </w:r>
    </w:p>
    <w:p w14:paraId="13836930" w14:textId="77777777" w:rsidR="004D02FB" w:rsidRPr="004D02FB" w:rsidRDefault="004D02FB" w:rsidP="004D02FB">
      <w:r w:rsidRPr="004D02FB">
        <w:t>routers/</w:t>
      </w:r>
    </w:p>
    <w:p w14:paraId="3367124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auth.py</w:t>
      </w:r>
    </w:p>
    <w:p w14:paraId="1436303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users.py</w:t>
      </w:r>
    </w:p>
    <w:p w14:paraId="7DE3E3A6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emails.py</w:t>
      </w:r>
    </w:p>
    <w:p w14:paraId="2AA15051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threads.py</w:t>
      </w:r>
    </w:p>
    <w:p w14:paraId="0992F464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context.py</w:t>
      </w:r>
    </w:p>
    <w:p w14:paraId="65B6664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ai.py</w:t>
      </w:r>
    </w:p>
    <w:p w14:paraId="217FD791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integrations.py</w:t>
      </w:r>
    </w:p>
    <w:p w14:paraId="407D9A9C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slack.py</w:t>
      </w:r>
    </w:p>
    <w:p w14:paraId="2DA130B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gmail.py</w:t>
      </w:r>
    </w:p>
    <w:p w14:paraId="1BD66806" w14:textId="77777777" w:rsidR="004D02FB" w:rsidRPr="004D02FB" w:rsidRDefault="004D02FB" w:rsidP="004D02FB">
      <w:r w:rsidRPr="004D02FB">
        <w:t>└── outlook.py</w:t>
      </w:r>
    </w:p>
    <w:p w14:paraId="0B61609C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lastRenderedPageBreak/>
        <w:t>Folder Purpose</w:t>
      </w:r>
    </w:p>
    <w:p w14:paraId="31C3FD84" w14:textId="77777777" w:rsidR="004D02FB" w:rsidRPr="004D02FB" w:rsidRDefault="004D02FB" w:rsidP="004D02FB">
      <w:r w:rsidRPr="004D02FB">
        <w:t xml:space="preserve">All </w:t>
      </w:r>
      <w:r w:rsidRPr="004D02FB">
        <w:rPr>
          <w:b/>
          <w:bCs/>
        </w:rPr>
        <w:t>REST endpoints</w:t>
      </w:r>
      <w:r w:rsidRPr="004D02FB">
        <w:t xml:space="preserve"> exposed to your frontend + extension.</w:t>
      </w:r>
    </w:p>
    <w:p w14:paraId="46E17750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API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5277"/>
      </w:tblGrid>
      <w:tr w:rsidR="004D02FB" w:rsidRPr="004D02FB" w14:paraId="7CD31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B010B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553D9B1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Endpoints</w:t>
            </w:r>
          </w:p>
        </w:tc>
      </w:tr>
      <w:tr w:rsidR="004D02FB" w:rsidRPr="004D02FB" w14:paraId="37053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8F7D" w14:textId="77777777" w:rsidR="004D02FB" w:rsidRPr="004D02FB" w:rsidRDefault="004D02FB" w:rsidP="004D02FB">
            <w:r w:rsidRPr="004D02FB">
              <w:rPr>
                <w:b/>
                <w:bCs/>
              </w:rPr>
              <w:t>auth.py</w:t>
            </w:r>
          </w:p>
        </w:tc>
        <w:tc>
          <w:tcPr>
            <w:tcW w:w="0" w:type="auto"/>
            <w:vAlign w:val="center"/>
            <w:hideMark/>
          </w:tcPr>
          <w:p w14:paraId="77349356" w14:textId="77777777" w:rsidR="004D02FB" w:rsidRPr="004D02FB" w:rsidRDefault="004D02FB" w:rsidP="004D02FB">
            <w:r w:rsidRPr="004D02FB">
              <w:t>Login, JWT issuing, OAuth callback handlers</w:t>
            </w:r>
          </w:p>
        </w:tc>
      </w:tr>
      <w:tr w:rsidR="004D02FB" w:rsidRPr="004D02FB" w14:paraId="6E92A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FFF17" w14:textId="77777777" w:rsidR="004D02FB" w:rsidRPr="004D02FB" w:rsidRDefault="004D02FB" w:rsidP="004D02FB">
            <w:r w:rsidRPr="004D02FB">
              <w:rPr>
                <w:b/>
                <w:bCs/>
              </w:rPr>
              <w:t>gmail.py</w:t>
            </w:r>
          </w:p>
        </w:tc>
        <w:tc>
          <w:tcPr>
            <w:tcW w:w="0" w:type="auto"/>
            <w:vAlign w:val="center"/>
            <w:hideMark/>
          </w:tcPr>
          <w:p w14:paraId="698A0299" w14:textId="77777777" w:rsidR="004D02FB" w:rsidRPr="004D02FB" w:rsidRDefault="004D02FB" w:rsidP="004D02FB">
            <w:r w:rsidRPr="004D02FB">
              <w:t>Gmail OAuth start, Gmail callback, webhook endpoints</w:t>
            </w:r>
          </w:p>
        </w:tc>
      </w:tr>
      <w:tr w:rsidR="004D02FB" w:rsidRPr="004D02FB" w14:paraId="2D27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66D1" w14:textId="77777777" w:rsidR="004D02FB" w:rsidRPr="004D02FB" w:rsidRDefault="004D02FB" w:rsidP="004D02FB">
            <w:r w:rsidRPr="004D02FB">
              <w:rPr>
                <w:b/>
                <w:bCs/>
              </w:rPr>
              <w:t>outlook.py</w:t>
            </w:r>
          </w:p>
        </w:tc>
        <w:tc>
          <w:tcPr>
            <w:tcW w:w="0" w:type="auto"/>
            <w:vAlign w:val="center"/>
            <w:hideMark/>
          </w:tcPr>
          <w:p w14:paraId="7D291C17" w14:textId="77777777" w:rsidR="004D02FB" w:rsidRPr="004D02FB" w:rsidRDefault="004D02FB" w:rsidP="004D02FB">
            <w:r w:rsidRPr="004D02FB">
              <w:t>Microsoft OAuth, callback, sync setup</w:t>
            </w:r>
          </w:p>
        </w:tc>
      </w:tr>
      <w:tr w:rsidR="004D02FB" w:rsidRPr="004D02FB" w14:paraId="7B7A0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CF36" w14:textId="77777777" w:rsidR="004D02FB" w:rsidRPr="004D02FB" w:rsidRDefault="004D02FB" w:rsidP="004D02FB">
            <w:r w:rsidRPr="004D02FB">
              <w:rPr>
                <w:b/>
                <w:bCs/>
              </w:rPr>
              <w:t>emails.py</w:t>
            </w:r>
          </w:p>
        </w:tc>
        <w:tc>
          <w:tcPr>
            <w:tcW w:w="0" w:type="auto"/>
            <w:vAlign w:val="center"/>
            <w:hideMark/>
          </w:tcPr>
          <w:p w14:paraId="2FA22BE0" w14:textId="77777777" w:rsidR="004D02FB" w:rsidRPr="004D02FB" w:rsidRDefault="004D02FB" w:rsidP="004D02FB">
            <w:r w:rsidRPr="004D02FB">
              <w:t>CRUD emails, fetch email bodies, pagination</w:t>
            </w:r>
          </w:p>
        </w:tc>
      </w:tr>
      <w:tr w:rsidR="004D02FB" w:rsidRPr="004D02FB" w14:paraId="11B26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80EA" w14:textId="77777777" w:rsidR="004D02FB" w:rsidRPr="004D02FB" w:rsidRDefault="004D02FB" w:rsidP="004D02FB">
            <w:r w:rsidRPr="004D02FB">
              <w:rPr>
                <w:b/>
                <w:bCs/>
              </w:rPr>
              <w:t>threads.py</w:t>
            </w:r>
          </w:p>
        </w:tc>
        <w:tc>
          <w:tcPr>
            <w:tcW w:w="0" w:type="auto"/>
            <w:vAlign w:val="center"/>
            <w:hideMark/>
          </w:tcPr>
          <w:p w14:paraId="3FC55DF6" w14:textId="77777777" w:rsidR="004D02FB" w:rsidRPr="004D02FB" w:rsidRDefault="004D02FB" w:rsidP="004D02FB">
            <w:r w:rsidRPr="004D02FB">
              <w:t>Thread summaries, sentiment, priority</w:t>
            </w:r>
          </w:p>
        </w:tc>
      </w:tr>
      <w:tr w:rsidR="004D02FB" w:rsidRPr="004D02FB" w14:paraId="4A0D2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8110" w14:textId="77777777" w:rsidR="004D02FB" w:rsidRPr="004D02FB" w:rsidRDefault="004D02FB" w:rsidP="004D02FB">
            <w:r w:rsidRPr="004D02FB">
              <w:rPr>
                <w:b/>
                <w:bCs/>
              </w:rPr>
              <w:t>context.py</w:t>
            </w:r>
          </w:p>
        </w:tc>
        <w:tc>
          <w:tcPr>
            <w:tcW w:w="0" w:type="auto"/>
            <w:vAlign w:val="center"/>
            <w:hideMark/>
          </w:tcPr>
          <w:p w14:paraId="5616F6F6" w14:textId="77777777" w:rsidR="004D02FB" w:rsidRPr="004D02FB" w:rsidRDefault="004D02FB" w:rsidP="004D02FB">
            <w:r w:rsidRPr="004D02FB">
              <w:t>Company context CRUD</w:t>
            </w:r>
          </w:p>
        </w:tc>
      </w:tr>
      <w:tr w:rsidR="004D02FB" w:rsidRPr="004D02FB" w14:paraId="4012B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47FD" w14:textId="77777777" w:rsidR="004D02FB" w:rsidRPr="004D02FB" w:rsidRDefault="004D02FB" w:rsidP="004D02FB">
            <w:r w:rsidRPr="004D02FB">
              <w:rPr>
                <w:b/>
                <w:bCs/>
              </w:rPr>
              <w:t>ai.py</w:t>
            </w:r>
          </w:p>
        </w:tc>
        <w:tc>
          <w:tcPr>
            <w:tcW w:w="0" w:type="auto"/>
            <w:vAlign w:val="center"/>
            <w:hideMark/>
          </w:tcPr>
          <w:p w14:paraId="09B6ACE0" w14:textId="77777777" w:rsidR="004D02FB" w:rsidRPr="004D02FB" w:rsidRDefault="004D02FB" w:rsidP="004D02FB">
            <w:r w:rsidRPr="004D02FB">
              <w:t>Draft reply, classify, extract tasks, test LLM calls</w:t>
            </w:r>
          </w:p>
        </w:tc>
      </w:tr>
      <w:tr w:rsidR="004D02FB" w:rsidRPr="004D02FB" w14:paraId="25AC9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898B" w14:textId="77777777" w:rsidR="004D02FB" w:rsidRPr="004D02FB" w:rsidRDefault="004D02FB" w:rsidP="004D02FB">
            <w:r w:rsidRPr="004D02FB">
              <w:rPr>
                <w:b/>
                <w:bCs/>
              </w:rPr>
              <w:t>integrations.py</w:t>
            </w:r>
          </w:p>
        </w:tc>
        <w:tc>
          <w:tcPr>
            <w:tcW w:w="0" w:type="auto"/>
            <w:vAlign w:val="center"/>
            <w:hideMark/>
          </w:tcPr>
          <w:p w14:paraId="6AA060C0" w14:textId="77777777" w:rsidR="004D02FB" w:rsidRPr="004D02FB" w:rsidRDefault="004D02FB" w:rsidP="004D02FB">
            <w:r w:rsidRPr="004D02FB">
              <w:t xml:space="preserve">Notion, </w:t>
            </w:r>
            <w:proofErr w:type="spellStart"/>
            <w:r w:rsidRPr="004D02FB">
              <w:t>ClickUp</w:t>
            </w:r>
            <w:proofErr w:type="spellEnd"/>
            <w:r w:rsidRPr="004D02FB">
              <w:t>, Jira, Trello linking</w:t>
            </w:r>
          </w:p>
        </w:tc>
      </w:tr>
      <w:tr w:rsidR="004D02FB" w:rsidRPr="004D02FB" w14:paraId="75A9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0483" w14:textId="77777777" w:rsidR="004D02FB" w:rsidRPr="004D02FB" w:rsidRDefault="004D02FB" w:rsidP="004D02FB">
            <w:r w:rsidRPr="004D02FB">
              <w:rPr>
                <w:b/>
                <w:bCs/>
              </w:rPr>
              <w:t>slack.py</w:t>
            </w:r>
          </w:p>
        </w:tc>
        <w:tc>
          <w:tcPr>
            <w:tcW w:w="0" w:type="auto"/>
            <w:vAlign w:val="center"/>
            <w:hideMark/>
          </w:tcPr>
          <w:p w14:paraId="2B5EF9FF" w14:textId="77777777" w:rsidR="004D02FB" w:rsidRPr="004D02FB" w:rsidRDefault="004D02FB" w:rsidP="004D02FB">
            <w:r w:rsidRPr="004D02FB">
              <w:t>Slack connection, alert sending</w:t>
            </w:r>
          </w:p>
        </w:tc>
      </w:tr>
    </w:tbl>
    <w:p w14:paraId="7FFD12D2" w14:textId="77777777" w:rsidR="004D02FB" w:rsidRPr="004D02FB" w:rsidRDefault="004D02FB" w:rsidP="004D02FB">
      <w:r w:rsidRPr="004D02FB">
        <w:t>This keeps your backend modular and readable.</w:t>
      </w:r>
    </w:p>
    <w:p w14:paraId="2AC8057D" w14:textId="77777777" w:rsidR="004D02FB" w:rsidRPr="004D02FB" w:rsidRDefault="004D02FB" w:rsidP="004D02FB">
      <w:r w:rsidRPr="004D02FB">
        <w:pict w14:anchorId="2C9A4ED3">
          <v:rect id="_x0000_i1119" style="width:0;height:1.5pt" o:hralign="center" o:hrstd="t" o:hr="t" fillcolor="#a0a0a0" stroked="f"/>
        </w:pict>
      </w:r>
    </w:p>
    <w:p w14:paraId="56876859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4. services/ — Business Logic Layer</w:t>
      </w:r>
    </w:p>
    <w:p w14:paraId="23BAF34E" w14:textId="77777777" w:rsidR="004D02FB" w:rsidRPr="004D02FB" w:rsidRDefault="004D02FB" w:rsidP="004D02FB">
      <w:r w:rsidRPr="004D02FB">
        <w:t>services/</w:t>
      </w:r>
    </w:p>
    <w:p w14:paraId="5614AA10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gmail_service.py</w:t>
      </w:r>
    </w:p>
    <w:p w14:paraId="71CD0086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outlook_service.py</w:t>
      </w:r>
    </w:p>
    <w:p w14:paraId="609A1747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slack_service.py</w:t>
      </w:r>
    </w:p>
    <w:p w14:paraId="127BEFB7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clickup_service.py</w:t>
      </w:r>
    </w:p>
    <w:p w14:paraId="37A7E8B1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notion_service.py</w:t>
      </w:r>
    </w:p>
    <w:p w14:paraId="3F96A46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ai_orchestrator.py</w:t>
      </w:r>
    </w:p>
    <w:p w14:paraId="112D8538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summarizer.py</w:t>
      </w:r>
    </w:p>
    <w:p w14:paraId="1A5C769C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classifier.py</w:t>
      </w:r>
    </w:p>
    <w:p w14:paraId="683EFA2A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task_extractor.py</w:t>
      </w:r>
    </w:p>
    <w:p w14:paraId="530FFFA3" w14:textId="77777777" w:rsidR="004D02FB" w:rsidRPr="004D02FB" w:rsidRDefault="004D02FB" w:rsidP="004D02FB">
      <w:r w:rsidRPr="004D02FB">
        <w:t>└── reply_generator.py</w:t>
      </w:r>
    </w:p>
    <w:p w14:paraId="27CEFD03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This folder contains:</w:t>
      </w:r>
    </w:p>
    <w:p w14:paraId="4ACD2C0A" w14:textId="77777777" w:rsidR="004D02FB" w:rsidRPr="004D02FB" w:rsidRDefault="004D02FB" w:rsidP="004D02FB">
      <w:pPr>
        <w:numPr>
          <w:ilvl w:val="0"/>
          <w:numId w:val="1"/>
        </w:numPr>
      </w:pPr>
      <w:r w:rsidRPr="004D02FB">
        <w:t>Core logic</w:t>
      </w:r>
    </w:p>
    <w:p w14:paraId="3C1F4E34" w14:textId="77777777" w:rsidR="004D02FB" w:rsidRPr="004D02FB" w:rsidRDefault="004D02FB" w:rsidP="004D02FB">
      <w:pPr>
        <w:numPr>
          <w:ilvl w:val="0"/>
          <w:numId w:val="1"/>
        </w:numPr>
      </w:pPr>
      <w:r w:rsidRPr="004D02FB">
        <w:lastRenderedPageBreak/>
        <w:t>External API clients</w:t>
      </w:r>
    </w:p>
    <w:p w14:paraId="1808012D" w14:textId="77777777" w:rsidR="004D02FB" w:rsidRPr="004D02FB" w:rsidRDefault="004D02FB" w:rsidP="004D02FB">
      <w:pPr>
        <w:numPr>
          <w:ilvl w:val="0"/>
          <w:numId w:val="1"/>
        </w:numPr>
      </w:pPr>
      <w:r w:rsidRPr="004D02FB">
        <w:t>LLM prompt builders</w:t>
      </w:r>
    </w:p>
    <w:p w14:paraId="0621DE7D" w14:textId="77777777" w:rsidR="004D02FB" w:rsidRPr="004D02FB" w:rsidRDefault="004D02FB" w:rsidP="004D02FB">
      <w:pPr>
        <w:numPr>
          <w:ilvl w:val="0"/>
          <w:numId w:val="1"/>
        </w:numPr>
      </w:pPr>
      <w:r w:rsidRPr="004D02FB">
        <w:t>Email sync pipeline steps</w:t>
      </w:r>
    </w:p>
    <w:p w14:paraId="5C610B4B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5601"/>
      </w:tblGrid>
      <w:tr w:rsidR="004D02FB" w:rsidRPr="004D02FB" w14:paraId="3154E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B2AB2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BA19819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Purpose</w:t>
            </w:r>
          </w:p>
        </w:tc>
      </w:tr>
      <w:tr w:rsidR="004D02FB" w:rsidRPr="004D02FB" w14:paraId="45D5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201CB" w14:textId="77777777" w:rsidR="004D02FB" w:rsidRPr="004D02FB" w:rsidRDefault="004D02FB" w:rsidP="004D02FB">
            <w:r w:rsidRPr="004D02FB">
              <w:rPr>
                <w:b/>
                <w:bCs/>
              </w:rPr>
              <w:t>gmail_service.py</w:t>
            </w:r>
          </w:p>
        </w:tc>
        <w:tc>
          <w:tcPr>
            <w:tcW w:w="0" w:type="auto"/>
            <w:vAlign w:val="center"/>
            <w:hideMark/>
          </w:tcPr>
          <w:p w14:paraId="50BB8B22" w14:textId="77777777" w:rsidR="004D02FB" w:rsidRPr="004D02FB" w:rsidRDefault="004D02FB" w:rsidP="004D02FB">
            <w:r w:rsidRPr="004D02FB">
              <w:t>Gmail API calls, label fetch, thread fetch, incremental sync</w:t>
            </w:r>
          </w:p>
        </w:tc>
      </w:tr>
      <w:tr w:rsidR="004D02FB" w:rsidRPr="004D02FB" w14:paraId="1B071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7ADF" w14:textId="77777777" w:rsidR="004D02FB" w:rsidRPr="004D02FB" w:rsidRDefault="004D02FB" w:rsidP="004D02FB">
            <w:r w:rsidRPr="004D02FB">
              <w:rPr>
                <w:b/>
                <w:bCs/>
              </w:rPr>
              <w:t>outlook_service.py</w:t>
            </w:r>
          </w:p>
        </w:tc>
        <w:tc>
          <w:tcPr>
            <w:tcW w:w="0" w:type="auto"/>
            <w:vAlign w:val="center"/>
            <w:hideMark/>
          </w:tcPr>
          <w:p w14:paraId="02308911" w14:textId="77777777" w:rsidR="004D02FB" w:rsidRPr="004D02FB" w:rsidRDefault="004D02FB" w:rsidP="004D02FB">
            <w:r w:rsidRPr="004D02FB">
              <w:t>Graph API calls, subscription/webhook handling</w:t>
            </w:r>
          </w:p>
        </w:tc>
      </w:tr>
      <w:tr w:rsidR="004D02FB" w:rsidRPr="004D02FB" w14:paraId="6EC8D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D428" w14:textId="77777777" w:rsidR="004D02FB" w:rsidRPr="004D02FB" w:rsidRDefault="004D02FB" w:rsidP="004D02FB">
            <w:r w:rsidRPr="004D02FB">
              <w:rPr>
                <w:b/>
                <w:bCs/>
              </w:rPr>
              <w:t>ai_orchestrator.py</w:t>
            </w:r>
          </w:p>
        </w:tc>
        <w:tc>
          <w:tcPr>
            <w:tcW w:w="0" w:type="auto"/>
            <w:vAlign w:val="center"/>
            <w:hideMark/>
          </w:tcPr>
          <w:p w14:paraId="05CEEF8E" w14:textId="77777777" w:rsidR="004D02FB" w:rsidRPr="004D02FB" w:rsidRDefault="004D02FB" w:rsidP="004D02FB">
            <w:r w:rsidRPr="004D02FB">
              <w:t>Central point for all AI tasks (calls other modules)</w:t>
            </w:r>
          </w:p>
        </w:tc>
      </w:tr>
      <w:tr w:rsidR="004D02FB" w:rsidRPr="004D02FB" w14:paraId="6069D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7A59" w14:textId="77777777" w:rsidR="004D02FB" w:rsidRPr="004D02FB" w:rsidRDefault="004D02FB" w:rsidP="004D02FB">
            <w:r w:rsidRPr="004D02FB">
              <w:rPr>
                <w:b/>
                <w:bCs/>
              </w:rPr>
              <w:t>summarizer.py</w:t>
            </w:r>
          </w:p>
        </w:tc>
        <w:tc>
          <w:tcPr>
            <w:tcW w:w="0" w:type="auto"/>
            <w:vAlign w:val="center"/>
            <w:hideMark/>
          </w:tcPr>
          <w:p w14:paraId="60455F67" w14:textId="77777777" w:rsidR="004D02FB" w:rsidRPr="004D02FB" w:rsidRDefault="004D02FB" w:rsidP="004D02FB">
            <w:r w:rsidRPr="004D02FB">
              <w:t>Thread summarization logic</w:t>
            </w:r>
          </w:p>
        </w:tc>
      </w:tr>
      <w:tr w:rsidR="004D02FB" w:rsidRPr="004D02FB" w14:paraId="286C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5027" w14:textId="77777777" w:rsidR="004D02FB" w:rsidRPr="004D02FB" w:rsidRDefault="004D02FB" w:rsidP="004D02FB">
            <w:r w:rsidRPr="004D02FB">
              <w:rPr>
                <w:b/>
                <w:bCs/>
              </w:rPr>
              <w:t>classifier.py</w:t>
            </w:r>
          </w:p>
        </w:tc>
        <w:tc>
          <w:tcPr>
            <w:tcW w:w="0" w:type="auto"/>
            <w:vAlign w:val="center"/>
            <w:hideMark/>
          </w:tcPr>
          <w:p w14:paraId="652DC860" w14:textId="77777777" w:rsidR="004D02FB" w:rsidRPr="004D02FB" w:rsidRDefault="004D02FB" w:rsidP="004D02FB">
            <w:r w:rsidRPr="004D02FB">
              <w:t>Priority + category classification</w:t>
            </w:r>
          </w:p>
        </w:tc>
      </w:tr>
      <w:tr w:rsidR="004D02FB" w:rsidRPr="004D02FB" w14:paraId="4866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8326" w14:textId="77777777" w:rsidR="004D02FB" w:rsidRPr="004D02FB" w:rsidRDefault="004D02FB" w:rsidP="004D02FB">
            <w:r w:rsidRPr="004D02FB">
              <w:rPr>
                <w:b/>
                <w:bCs/>
              </w:rPr>
              <w:t>task_extractor.py</w:t>
            </w:r>
          </w:p>
        </w:tc>
        <w:tc>
          <w:tcPr>
            <w:tcW w:w="0" w:type="auto"/>
            <w:vAlign w:val="center"/>
            <w:hideMark/>
          </w:tcPr>
          <w:p w14:paraId="27A036E0" w14:textId="77777777" w:rsidR="004D02FB" w:rsidRPr="004D02FB" w:rsidRDefault="004D02FB" w:rsidP="004D02FB">
            <w:r w:rsidRPr="004D02FB">
              <w:t>Convert emails into structured tasks</w:t>
            </w:r>
          </w:p>
        </w:tc>
      </w:tr>
      <w:tr w:rsidR="004D02FB" w:rsidRPr="004D02FB" w14:paraId="08107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1FC7" w14:textId="77777777" w:rsidR="004D02FB" w:rsidRPr="004D02FB" w:rsidRDefault="004D02FB" w:rsidP="004D02FB">
            <w:r w:rsidRPr="004D02FB">
              <w:rPr>
                <w:b/>
                <w:bCs/>
              </w:rPr>
              <w:t>reply_generator.py</w:t>
            </w:r>
          </w:p>
        </w:tc>
        <w:tc>
          <w:tcPr>
            <w:tcW w:w="0" w:type="auto"/>
            <w:vAlign w:val="center"/>
            <w:hideMark/>
          </w:tcPr>
          <w:p w14:paraId="6A20D175" w14:textId="77777777" w:rsidR="004D02FB" w:rsidRPr="004D02FB" w:rsidRDefault="004D02FB" w:rsidP="004D02FB">
            <w:r w:rsidRPr="004D02FB">
              <w:t>Generate auto-reply drafts</w:t>
            </w:r>
          </w:p>
        </w:tc>
      </w:tr>
      <w:tr w:rsidR="004D02FB" w:rsidRPr="004D02FB" w14:paraId="69E1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9BDD" w14:textId="77777777" w:rsidR="004D02FB" w:rsidRPr="004D02FB" w:rsidRDefault="004D02FB" w:rsidP="004D02FB">
            <w:r w:rsidRPr="004D02FB">
              <w:rPr>
                <w:b/>
                <w:bCs/>
              </w:rPr>
              <w:t>slack_service.py</w:t>
            </w:r>
          </w:p>
        </w:tc>
        <w:tc>
          <w:tcPr>
            <w:tcW w:w="0" w:type="auto"/>
            <w:vAlign w:val="center"/>
            <w:hideMark/>
          </w:tcPr>
          <w:p w14:paraId="3A9E66F8" w14:textId="77777777" w:rsidR="004D02FB" w:rsidRPr="004D02FB" w:rsidRDefault="004D02FB" w:rsidP="004D02FB">
            <w:r w:rsidRPr="004D02FB">
              <w:t>Slack alerts, formatting</w:t>
            </w:r>
          </w:p>
        </w:tc>
      </w:tr>
      <w:tr w:rsidR="004D02FB" w:rsidRPr="004D02FB" w14:paraId="1F2FC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D087" w14:textId="77777777" w:rsidR="004D02FB" w:rsidRPr="004D02FB" w:rsidRDefault="004D02FB" w:rsidP="004D02FB">
            <w:r w:rsidRPr="004D02FB">
              <w:rPr>
                <w:b/>
                <w:bCs/>
              </w:rPr>
              <w:t>notion_service.py</w:t>
            </w:r>
          </w:p>
        </w:tc>
        <w:tc>
          <w:tcPr>
            <w:tcW w:w="0" w:type="auto"/>
            <w:vAlign w:val="center"/>
            <w:hideMark/>
          </w:tcPr>
          <w:p w14:paraId="3BE6C567" w14:textId="77777777" w:rsidR="004D02FB" w:rsidRPr="004D02FB" w:rsidRDefault="004D02FB" w:rsidP="004D02FB">
            <w:r w:rsidRPr="004D02FB">
              <w:t>Send tasks to Notion</w:t>
            </w:r>
          </w:p>
        </w:tc>
      </w:tr>
      <w:tr w:rsidR="004D02FB" w:rsidRPr="004D02FB" w14:paraId="51314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740BE" w14:textId="77777777" w:rsidR="004D02FB" w:rsidRPr="004D02FB" w:rsidRDefault="004D02FB" w:rsidP="004D02FB">
            <w:r w:rsidRPr="004D02FB">
              <w:rPr>
                <w:b/>
                <w:bCs/>
              </w:rPr>
              <w:t>clickup_service.py</w:t>
            </w:r>
          </w:p>
        </w:tc>
        <w:tc>
          <w:tcPr>
            <w:tcW w:w="0" w:type="auto"/>
            <w:vAlign w:val="center"/>
            <w:hideMark/>
          </w:tcPr>
          <w:p w14:paraId="366B65E8" w14:textId="77777777" w:rsidR="004D02FB" w:rsidRPr="004D02FB" w:rsidRDefault="004D02FB" w:rsidP="004D02FB">
            <w:r w:rsidRPr="004D02FB">
              <w:t xml:space="preserve">Create </w:t>
            </w:r>
            <w:proofErr w:type="spellStart"/>
            <w:r w:rsidRPr="004D02FB">
              <w:t>ClickUp</w:t>
            </w:r>
            <w:proofErr w:type="spellEnd"/>
            <w:r w:rsidRPr="004D02FB">
              <w:t xml:space="preserve"> tasks</w:t>
            </w:r>
          </w:p>
        </w:tc>
      </w:tr>
    </w:tbl>
    <w:p w14:paraId="6A92D6FE" w14:textId="77777777" w:rsidR="004D02FB" w:rsidRPr="004D02FB" w:rsidRDefault="004D02FB" w:rsidP="004D02FB">
      <w:r w:rsidRPr="004D02FB">
        <w:t xml:space="preserve">This folder = </w:t>
      </w:r>
      <w:r w:rsidRPr="004D02FB">
        <w:rPr>
          <w:b/>
          <w:bCs/>
        </w:rPr>
        <w:t>the brain of your application</w:t>
      </w:r>
      <w:r w:rsidRPr="004D02FB">
        <w:t>.</w:t>
      </w:r>
    </w:p>
    <w:p w14:paraId="1E4EC842" w14:textId="77777777" w:rsidR="004D02FB" w:rsidRPr="004D02FB" w:rsidRDefault="004D02FB" w:rsidP="004D02FB">
      <w:r w:rsidRPr="004D02FB">
        <w:pict w14:anchorId="36CED097">
          <v:rect id="_x0000_i1120" style="width:0;height:1.5pt" o:hralign="center" o:hrstd="t" o:hr="t" fillcolor="#a0a0a0" stroked="f"/>
        </w:pict>
      </w:r>
    </w:p>
    <w:p w14:paraId="4F655ABA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5. workers/ — Background Jobs</w:t>
      </w:r>
    </w:p>
    <w:p w14:paraId="7E5667BC" w14:textId="77777777" w:rsidR="004D02FB" w:rsidRPr="004D02FB" w:rsidRDefault="004D02FB" w:rsidP="004D02FB">
      <w:r w:rsidRPr="004D02FB">
        <w:t>workers/</w:t>
      </w:r>
    </w:p>
    <w:p w14:paraId="53D69327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email_sync_worker.py</w:t>
      </w:r>
    </w:p>
    <w:p w14:paraId="69D822B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ai_worker.py</w:t>
      </w:r>
    </w:p>
    <w:p w14:paraId="23B9E297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slack_worker.py</w:t>
      </w:r>
    </w:p>
    <w:p w14:paraId="2D366F3B" w14:textId="77777777" w:rsidR="004D02FB" w:rsidRPr="004D02FB" w:rsidRDefault="004D02FB" w:rsidP="004D02FB">
      <w:r w:rsidRPr="004D02FB">
        <w:t>└── schedule.py</w:t>
      </w:r>
    </w:p>
    <w:p w14:paraId="1C560300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5772"/>
      </w:tblGrid>
      <w:tr w:rsidR="004D02FB" w:rsidRPr="004D02FB" w14:paraId="2CD2AD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DE54D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2128DB1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Purpose</w:t>
            </w:r>
          </w:p>
        </w:tc>
      </w:tr>
      <w:tr w:rsidR="004D02FB" w:rsidRPr="004D02FB" w14:paraId="27AF9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A893" w14:textId="77777777" w:rsidR="004D02FB" w:rsidRPr="004D02FB" w:rsidRDefault="004D02FB" w:rsidP="004D02FB">
            <w:r w:rsidRPr="004D02FB">
              <w:rPr>
                <w:b/>
                <w:bCs/>
              </w:rPr>
              <w:t>email_sync_worker.py</w:t>
            </w:r>
          </w:p>
        </w:tc>
        <w:tc>
          <w:tcPr>
            <w:tcW w:w="0" w:type="auto"/>
            <w:vAlign w:val="center"/>
            <w:hideMark/>
          </w:tcPr>
          <w:p w14:paraId="22EAE067" w14:textId="77777777" w:rsidR="004D02FB" w:rsidRPr="004D02FB" w:rsidRDefault="004D02FB" w:rsidP="004D02FB">
            <w:r w:rsidRPr="004D02FB">
              <w:t>Runs Gmail/Outlook sync jobs via queue</w:t>
            </w:r>
          </w:p>
        </w:tc>
      </w:tr>
      <w:tr w:rsidR="004D02FB" w:rsidRPr="004D02FB" w14:paraId="2E916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A575" w14:textId="77777777" w:rsidR="004D02FB" w:rsidRPr="004D02FB" w:rsidRDefault="004D02FB" w:rsidP="004D02FB">
            <w:r w:rsidRPr="004D02FB">
              <w:rPr>
                <w:b/>
                <w:bCs/>
              </w:rPr>
              <w:t>ai_worker.py</w:t>
            </w:r>
          </w:p>
        </w:tc>
        <w:tc>
          <w:tcPr>
            <w:tcW w:w="0" w:type="auto"/>
            <w:vAlign w:val="center"/>
            <w:hideMark/>
          </w:tcPr>
          <w:p w14:paraId="2BE941E3" w14:textId="77777777" w:rsidR="004D02FB" w:rsidRPr="004D02FB" w:rsidRDefault="004D02FB" w:rsidP="004D02FB">
            <w:r w:rsidRPr="004D02FB">
              <w:t>Processes AI tasks (summaries, replies, tasks)</w:t>
            </w:r>
          </w:p>
        </w:tc>
      </w:tr>
      <w:tr w:rsidR="004D02FB" w:rsidRPr="004D02FB" w14:paraId="28F5B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9472" w14:textId="77777777" w:rsidR="004D02FB" w:rsidRPr="004D02FB" w:rsidRDefault="004D02FB" w:rsidP="004D02FB">
            <w:r w:rsidRPr="004D02FB">
              <w:rPr>
                <w:b/>
                <w:bCs/>
              </w:rPr>
              <w:t>slack_worker.py</w:t>
            </w:r>
          </w:p>
        </w:tc>
        <w:tc>
          <w:tcPr>
            <w:tcW w:w="0" w:type="auto"/>
            <w:vAlign w:val="center"/>
            <w:hideMark/>
          </w:tcPr>
          <w:p w14:paraId="4BEB9D13" w14:textId="77777777" w:rsidR="004D02FB" w:rsidRPr="004D02FB" w:rsidRDefault="004D02FB" w:rsidP="004D02FB">
            <w:r w:rsidRPr="004D02FB">
              <w:t>Sends Slack alerts asynchronously</w:t>
            </w:r>
          </w:p>
        </w:tc>
      </w:tr>
      <w:tr w:rsidR="004D02FB" w:rsidRPr="004D02FB" w14:paraId="6787C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D845" w14:textId="77777777" w:rsidR="004D02FB" w:rsidRPr="004D02FB" w:rsidRDefault="004D02FB" w:rsidP="004D02FB">
            <w:r w:rsidRPr="004D02FB">
              <w:rPr>
                <w:b/>
                <w:bCs/>
              </w:rPr>
              <w:lastRenderedPageBreak/>
              <w:t>schedule.py</w:t>
            </w:r>
          </w:p>
        </w:tc>
        <w:tc>
          <w:tcPr>
            <w:tcW w:w="0" w:type="auto"/>
            <w:vAlign w:val="center"/>
            <w:hideMark/>
          </w:tcPr>
          <w:p w14:paraId="7028C7D9" w14:textId="77777777" w:rsidR="004D02FB" w:rsidRPr="004D02FB" w:rsidRDefault="004D02FB" w:rsidP="004D02FB">
            <w:r w:rsidRPr="004D02FB">
              <w:t>Cron jobs + periodic sync triggers (</w:t>
            </w:r>
            <w:proofErr w:type="spellStart"/>
            <w:r w:rsidRPr="004D02FB">
              <w:t>APScheduler</w:t>
            </w:r>
            <w:proofErr w:type="spellEnd"/>
            <w:r w:rsidRPr="004D02FB">
              <w:t>/Celery beat)</w:t>
            </w:r>
          </w:p>
        </w:tc>
      </w:tr>
    </w:tbl>
    <w:p w14:paraId="5F2547F3" w14:textId="77777777" w:rsidR="004D02FB" w:rsidRPr="004D02FB" w:rsidRDefault="004D02FB" w:rsidP="004D02FB">
      <w:r w:rsidRPr="004D02FB">
        <w:t>Workers decouple your backend from long-running tasks.</w:t>
      </w:r>
      <w:r w:rsidRPr="004D02FB">
        <w:br/>
        <w:t>This prevents API from blocking.</w:t>
      </w:r>
    </w:p>
    <w:p w14:paraId="34460BBF" w14:textId="77777777" w:rsidR="004D02FB" w:rsidRPr="004D02FB" w:rsidRDefault="004D02FB" w:rsidP="004D02FB">
      <w:r w:rsidRPr="004D02FB">
        <w:pict w14:anchorId="372505D3">
          <v:rect id="_x0000_i1121" style="width:0;height:1.5pt" o:hralign="center" o:hrstd="t" o:hr="t" fillcolor="#a0a0a0" stroked="f"/>
        </w:pict>
      </w:r>
    </w:p>
    <w:p w14:paraId="7E3D6963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6. models/ — Database ORM Models</w:t>
      </w:r>
    </w:p>
    <w:p w14:paraId="1500F45A" w14:textId="77777777" w:rsidR="004D02FB" w:rsidRPr="004D02FB" w:rsidRDefault="004D02FB" w:rsidP="004D02FB">
      <w:r w:rsidRPr="004D02FB">
        <w:t>models/</w:t>
      </w:r>
    </w:p>
    <w:p w14:paraId="60AADE0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user.py</w:t>
      </w:r>
    </w:p>
    <w:p w14:paraId="1615DC97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account_tokens.py</w:t>
      </w:r>
    </w:p>
    <w:p w14:paraId="5FBC38FD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email.py</w:t>
      </w:r>
    </w:p>
    <w:p w14:paraId="52E31B39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thread.py</w:t>
      </w:r>
    </w:p>
    <w:p w14:paraId="6D98475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company_context.py</w:t>
      </w:r>
    </w:p>
    <w:p w14:paraId="05F5316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integration.py</w:t>
      </w:r>
    </w:p>
    <w:p w14:paraId="2A749515" w14:textId="77777777" w:rsidR="004D02FB" w:rsidRPr="004D02FB" w:rsidRDefault="004D02FB" w:rsidP="004D02FB">
      <w:r w:rsidRPr="004D02FB">
        <w:t>└── base.py</w:t>
      </w:r>
    </w:p>
    <w:p w14:paraId="5588129B" w14:textId="77777777" w:rsidR="004D02FB" w:rsidRPr="004D02FB" w:rsidRDefault="004D02FB" w:rsidP="004D02FB">
      <w:r w:rsidRPr="004D02FB">
        <w:t xml:space="preserve">Uses </w:t>
      </w:r>
      <w:proofErr w:type="spellStart"/>
      <w:r w:rsidRPr="004D02FB">
        <w:rPr>
          <w:b/>
          <w:bCs/>
        </w:rPr>
        <w:t>SQLAlchemy</w:t>
      </w:r>
      <w:proofErr w:type="spellEnd"/>
      <w:r w:rsidRPr="004D02FB">
        <w:rPr>
          <w:b/>
          <w:bCs/>
        </w:rPr>
        <w:t xml:space="preserve"> 2.0</w:t>
      </w:r>
      <w:r w:rsidRPr="004D02FB">
        <w:t xml:space="preserve"> or </w:t>
      </w:r>
      <w:proofErr w:type="spellStart"/>
      <w:r w:rsidRPr="004D02FB">
        <w:rPr>
          <w:b/>
          <w:bCs/>
        </w:rPr>
        <w:t>SQLModel</w:t>
      </w:r>
      <w:proofErr w:type="spellEnd"/>
      <w:r w:rsidRPr="004D02FB">
        <w:t>.</w:t>
      </w:r>
    </w:p>
    <w:p w14:paraId="603EA530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Key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4009"/>
      </w:tblGrid>
      <w:tr w:rsidR="004D02FB" w:rsidRPr="004D02FB" w14:paraId="7A4B7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41D52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BF5A86E" w14:textId="77777777" w:rsidR="004D02FB" w:rsidRPr="004D02FB" w:rsidRDefault="004D02FB" w:rsidP="004D02FB">
            <w:pPr>
              <w:rPr>
                <w:b/>
                <w:bCs/>
              </w:rPr>
            </w:pPr>
            <w:r w:rsidRPr="004D02FB">
              <w:rPr>
                <w:b/>
                <w:bCs/>
              </w:rPr>
              <w:t>Description</w:t>
            </w:r>
          </w:p>
        </w:tc>
      </w:tr>
      <w:tr w:rsidR="004D02FB" w:rsidRPr="004D02FB" w14:paraId="15CE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CA68" w14:textId="77777777" w:rsidR="004D02FB" w:rsidRPr="004D02FB" w:rsidRDefault="004D02FB" w:rsidP="004D02FB">
            <w:r w:rsidRPr="004D02FB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CD8D777" w14:textId="77777777" w:rsidR="004D02FB" w:rsidRPr="004D02FB" w:rsidRDefault="004D02FB" w:rsidP="004D02FB">
            <w:r w:rsidRPr="004D02FB">
              <w:t>App user</w:t>
            </w:r>
          </w:p>
        </w:tc>
      </w:tr>
      <w:tr w:rsidR="004D02FB" w:rsidRPr="004D02FB" w14:paraId="6A100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C930" w14:textId="77777777" w:rsidR="004D02FB" w:rsidRPr="004D02FB" w:rsidRDefault="004D02FB" w:rsidP="004D02FB">
            <w:proofErr w:type="spellStart"/>
            <w:r w:rsidRPr="004D02FB">
              <w:rPr>
                <w:b/>
                <w:bCs/>
              </w:rPr>
              <w:t>AccountTokens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AFB85" w14:textId="77777777" w:rsidR="004D02FB" w:rsidRPr="004D02FB" w:rsidRDefault="004D02FB" w:rsidP="004D02FB">
            <w:r w:rsidRPr="004D02FB">
              <w:t>Gmail/Outlook refresh tokens (encrypted)</w:t>
            </w:r>
          </w:p>
        </w:tc>
      </w:tr>
      <w:tr w:rsidR="004D02FB" w:rsidRPr="004D02FB" w14:paraId="15B02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2BE9" w14:textId="77777777" w:rsidR="004D02FB" w:rsidRPr="004D02FB" w:rsidRDefault="004D02FB" w:rsidP="004D02FB">
            <w:r w:rsidRPr="004D02FB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3E3CD2" w14:textId="77777777" w:rsidR="004D02FB" w:rsidRPr="004D02FB" w:rsidRDefault="004D02FB" w:rsidP="004D02FB">
            <w:r w:rsidRPr="004D02FB">
              <w:t>Individual email objects</w:t>
            </w:r>
          </w:p>
        </w:tc>
      </w:tr>
      <w:tr w:rsidR="004D02FB" w:rsidRPr="004D02FB" w14:paraId="21985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C5A7" w14:textId="77777777" w:rsidR="004D02FB" w:rsidRPr="004D02FB" w:rsidRDefault="004D02FB" w:rsidP="004D02FB">
            <w:r w:rsidRPr="004D02FB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5D806465" w14:textId="77777777" w:rsidR="004D02FB" w:rsidRPr="004D02FB" w:rsidRDefault="004D02FB" w:rsidP="004D02FB">
            <w:r w:rsidRPr="004D02FB">
              <w:t>Grouped by Gmail/Outlook thread ID</w:t>
            </w:r>
          </w:p>
        </w:tc>
      </w:tr>
      <w:tr w:rsidR="004D02FB" w:rsidRPr="004D02FB" w14:paraId="3D29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64313" w14:textId="77777777" w:rsidR="004D02FB" w:rsidRPr="004D02FB" w:rsidRDefault="004D02FB" w:rsidP="004D02FB">
            <w:proofErr w:type="spellStart"/>
            <w:r w:rsidRPr="004D02FB">
              <w:rPr>
                <w:b/>
                <w:bCs/>
              </w:rPr>
              <w:t>CompanyContext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82FA7" w14:textId="77777777" w:rsidR="004D02FB" w:rsidRPr="004D02FB" w:rsidRDefault="004D02FB" w:rsidP="004D02FB">
            <w:r w:rsidRPr="004D02FB">
              <w:t>Stored structured JSON context</w:t>
            </w:r>
          </w:p>
        </w:tc>
      </w:tr>
      <w:tr w:rsidR="004D02FB" w:rsidRPr="004D02FB" w14:paraId="6F15B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A599" w14:textId="77777777" w:rsidR="004D02FB" w:rsidRPr="004D02FB" w:rsidRDefault="004D02FB" w:rsidP="004D02FB">
            <w:r w:rsidRPr="004D02FB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538CCCE" w14:textId="77777777" w:rsidR="004D02FB" w:rsidRPr="004D02FB" w:rsidRDefault="004D02FB" w:rsidP="004D02FB">
            <w:r w:rsidRPr="004D02FB">
              <w:t>Slack/</w:t>
            </w:r>
            <w:proofErr w:type="spellStart"/>
            <w:r w:rsidRPr="004D02FB">
              <w:t>ClickUp</w:t>
            </w:r>
            <w:proofErr w:type="spellEnd"/>
            <w:r w:rsidRPr="004D02FB">
              <w:t>/Notion connection details</w:t>
            </w:r>
          </w:p>
        </w:tc>
      </w:tr>
    </w:tbl>
    <w:p w14:paraId="2EEC77CE" w14:textId="77777777" w:rsidR="004D02FB" w:rsidRPr="004D02FB" w:rsidRDefault="004D02FB" w:rsidP="004D02FB">
      <w:r w:rsidRPr="004D02FB">
        <w:pict w14:anchorId="225D48BF">
          <v:rect id="_x0000_i1122" style="width:0;height:1.5pt" o:hralign="center" o:hrstd="t" o:hr="t" fillcolor="#a0a0a0" stroked="f"/>
        </w:pict>
      </w:r>
    </w:p>
    <w:p w14:paraId="40BCD6E7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7. schemas/ — </w:t>
      </w:r>
      <w:proofErr w:type="spellStart"/>
      <w:r w:rsidRPr="004D02FB">
        <w:rPr>
          <w:b/>
          <w:bCs/>
        </w:rPr>
        <w:t>Pydantic</w:t>
      </w:r>
      <w:proofErr w:type="spellEnd"/>
      <w:r w:rsidRPr="004D02FB">
        <w:rPr>
          <w:b/>
          <w:bCs/>
        </w:rPr>
        <w:t xml:space="preserve"> Data Schemas</w:t>
      </w:r>
    </w:p>
    <w:p w14:paraId="278D372F" w14:textId="77777777" w:rsidR="004D02FB" w:rsidRPr="004D02FB" w:rsidRDefault="004D02FB" w:rsidP="004D02FB">
      <w:r w:rsidRPr="004D02FB">
        <w:t>schemas/</w:t>
      </w:r>
    </w:p>
    <w:p w14:paraId="6F8AC2B0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auth.py</w:t>
      </w:r>
    </w:p>
    <w:p w14:paraId="395BD81E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email.py</w:t>
      </w:r>
    </w:p>
    <w:p w14:paraId="137ECC3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thread.py</w:t>
      </w:r>
    </w:p>
    <w:p w14:paraId="026E3C18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lastRenderedPageBreak/>
        <w:t>├</w:t>
      </w:r>
      <w:r w:rsidRPr="004D02FB">
        <w:rPr>
          <w:rFonts w:ascii="Aptos" w:hAnsi="Aptos" w:cs="Aptos"/>
        </w:rPr>
        <w:t>──</w:t>
      </w:r>
      <w:r w:rsidRPr="004D02FB">
        <w:t xml:space="preserve"> ai.py</w:t>
      </w:r>
    </w:p>
    <w:p w14:paraId="5A0428D4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context.py</w:t>
      </w:r>
    </w:p>
    <w:p w14:paraId="6C9F2B20" w14:textId="77777777" w:rsidR="004D02FB" w:rsidRPr="004D02FB" w:rsidRDefault="004D02FB" w:rsidP="004D02FB">
      <w:r w:rsidRPr="004D02FB">
        <w:t>└── user.py</w:t>
      </w:r>
    </w:p>
    <w:p w14:paraId="314660DD" w14:textId="77777777" w:rsidR="004D02FB" w:rsidRPr="004D02FB" w:rsidRDefault="004D02FB" w:rsidP="004D02FB">
      <w:r w:rsidRPr="004D02FB">
        <w:t>Schemas ensure:</w:t>
      </w:r>
    </w:p>
    <w:p w14:paraId="73FECA09" w14:textId="77777777" w:rsidR="004D02FB" w:rsidRPr="004D02FB" w:rsidRDefault="004D02FB" w:rsidP="004D02FB">
      <w:pPr>
        <w:numPr>
          <w:ilvl w:val="0"/>
          <w:numId w:val="2"/>
        </w:numPr>
      </w:pPr>
      <w:r w:rsidRPr="004D02FB">
        <w:t>Strong typing</w:t>
      </w:r>
    </w:p>
    <w:p w14:paraId="1099AD9D" w14:textId="77777777" w:rsidR="004D02FB" w:rsidRPr="004D02FB" w:rsidRDefault="004D02FB" w:rsidP="004D02FB">
      <w:pPr>
        <w:numPr>
          <w:ilvl w:val="0"/>
          <w:numId w:val="2"/>
        </w:numPr>
      </w:pPr>
      <w:r w:rsidRPr="004D02FB">
        <w:t>Clean API contracts</w:t>
      </w:r>
    </w:p>
    <w:p w14:paraId="72A61AB4" w14:textId="77777777" w:rsidR="004D02FB" w:rsidRPr="004D02FB" w:rsidRDefault="004D02FB" w:rsidP="004D02FB">
      <w:pPr>
        <w:numPr>
          <w:ilvl w:val="0"/>
          <w:numId w:val="2"/>
        </w:numPr>
      </w:pPr>
      <w:r w:rsidRPr="004D02FB">
        <w:t>Validation for frontend &lt;-&gt; backend</w:t>
      </w:r>
    </w:p>
    <w:p w14:paraId="695B4DD8" w14:textId="77777777" w:rsidR="004D02FB" w:rsidRPr="004D02FB" w:rsidRDefault="004D02FB" w:rsidP="004D02FB">
      <w:r w:rsidRPr="004D02FB">
        <w:pict w14:anchorId="6FBC79BC">
          <v:rect id="_x0000_i1123" style="width:0;height:1.5pt" o:hralign="center" o:hrstd="t" o:hr="t" fillcolor="#a0a0a0" stroked="f"/>
        </w:pict>
      </w:r>
    </w:p>
    <w:p w14:paraId="6EC64B61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8. core/ — Core Logic &amp; Security Layer</w:t>
      </w:r>
    </w:p>
    <w:p w14:paraId="4846C85E" w14:textId="77777777" w:rsidR="004D02FB" w:rsidRPr="004D02FB" w:rsidRDefault="004D02FB" w:rsidP="004D02FB">
      <w:r w:rsidRPr="004D02FB">
        <w:t>core/</w:t>
      </w:r>
    </w:p>
    <w:p w14:paraId="5E818900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security.py</w:t>
      </w:r>
    </w:p>
    <w:p w14:paraId="2A71B07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oauth.py</w:t>
      </w:r>
    </w:p>
    <w:p w14:paraId="668AF162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auth_utils.py</w:t>
      </w:r>
    </w:p>
    <w:p w14:paraId="7B5B32FC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rate_limiting.py</w:t>
      </w:r>
    </w:p>
    <w:p w14:paraId="74BFED72" w14:textId="77777777" w:rsidR="004D02FB" w:rsidRPr="004D02FB" w:rsidRDefault="004D02FB" w:rsidP="004D02FB">
      <w:r w:rsidRPr="004D02FB">
        <w:t>└── exceptions.py</w:t>
      </w:r>
    </w:p>
    <w:p w14:paraId="02053105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Responsibilities:</w:t>
      </w:r>
    </w:p>
    <w:p w14:paraId="1C363102" w14:textId="77777777" w:rsidR="004D02FB" w:rsidRPr="004D02FB" w:rsidRDefault="004D02FB" w:rsidP="004D02FB">
      <w:pPr>
        <w:numPr>
          <w:ilvl w:val="0"/>
          <w:numId w:val="3"/>
        </w:numPr>
      </w:pPr>
      <w:r w:rsidRPr="004D02FB">
        <w:t>JWT issuing</w:t>
      </w:r>
    </w:p>
    <w:p w14:paraId="6602E94D" w14:textId="77777777" w:rsidR="004D02FB" w:rsidRPr="004D02FB" w:rsidRDefault="004D02FB" w:rsidP="004D02FB">
      <w:pPr>
        <w:numPr>
          <w:ilvl w:val="0"/>
          <w:numId w:val="3"/>
        </w:numPr>
      </w:pPr>
      <w:r w:rsidRPr="004D02FB">
        <w:t>Password hashing</w:t>
      </w:r>
    </w:p>
    <w:p w14:paraId="18BD1C12" w14:textId="77777777" w:rsidR="004D02FB" w:rsidRPr="004D02FB" w:rsidRDefault="004D02FB" w:rsidP="004D02FB">
      <w:pPr>
        <w:numPr>
          <w:ilvl w:val="0"/>
          <w:numId w:val="3"/>
        </w:numPr>
      </w:pPr>
      <w:r w:rsidRPr="004D02FB">
        <w:t>OAuth helper functions</w:t>
      </w:r>
    </w:p>
    <w:p w14:paraId="29EAA400" w14:textId="77777777" w:rsidR="004D02FB" w:rsidRPr="004D02FB" w:rsidRDefault="004D02FB" w:rsidP="004D02FB">
      <w:pPr>
        <w:numPr>
          <w:ilvl w:val="0"/>
          <w:numId w:val="3"/>
        </w:numPr>
      </w:pPr>
      <w:r w:rsidRPr="004D02FB">
        <w:t>Custom exceptions</w:t>
      </w:r>
    </w:p>
    <w:p w14:paraId="29A25617" w14:textId="77777777" w:rsidR="004D02FB" w:rsidRPr="004D02FB" w:rsidRDefault="004D02FB" w:rsidP="004D02FB">
      <w:pPr>
        <w:numPr>
          <w:ilvl w:val="0"/>
          <w:numId w:val="3"/>
        </w:numPr>
      </w:pPr>
      <w:r w:rsidRPr="004D02FB">
        <w:t>Rate limiting (Redis)</w:t>
      </w:r>
    </w:p>
    <w:p w14:paraId="53CD6BC6" w14:textId="77777777" w:rsidR="004D02FB" w:rsidRPr="004D02FB" w:rsidRDefault="004D02FB" w:rsidP="004D02FB">
      <w:r w:rsidRPr="004D02FB">
        <w:pict w14:anchorId="2C9723E6">
          <v:rect id="_x0000_i1124" style="width:0;height:1.5pt" o:hralign="center" o:hrstd="t" o:hr="t" fillcolor="#a0a0a0" stroked="f"/>
        </w:pict>
      </w:r>
    </w:p>
    <w:p w14:paraId="0AAC6659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9. </w:t>
      </w:r>
      <w:proofErr w:type="spellStart"/>
      <w:r w:rsidRPr="004D02FB">
        <w:rPr>
          <w:b/>
          <w:bCs/>
        </w:rPr>
        <w:t>db</w:t>
      </w:r>
      <w:proofErr w:type="spellEnd"/>
      <w:r w:rsidRPr="004D02FB">
        <w:rPr>
          <w:b/>
          <w:bCs/>
        </w:rPr>
        <w:t>/ — Database Initialization</w:t>
      </w:r>
    </w:p>
    <w:p w14:paraId="12DF0887" w14:textId="77777777" w:rsidR="004D02FB" w:rsidRPr="004D02FB" w:rsidRDefault="004D02FB" w:rsidP="004D02FB">
      <w:proofErr w:type="spellStart"/>
      <w:r w:rsidRPr="004D02FB">
        <w:t>db</w:t>
      </w:r>
      <w:proofErr w:type="spellEnd"/>
      <w:r w:rsidRPr="004D02FB">
        <w:t>/</w:t>
      </w:r>
    </w:p>
    <w:p w14:paraId="1156CC42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session.py</w:t>
      </w:r>
    </w:p>
    <w:p w14:paraId="49E6AFB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migrations/</w:t>
      </w:r>
    </w:p>
    <w:p w14:paraId="31EF8148" w14:textId="77777777" w:rsidR="004D02FB" w:rsidRPr="004D02FB" w:rsidRDefault="004D02FB" w:rsidP="004D02FB">
      <w:r w:rsidRPr="004D02FB">
        <w:t>└── init_db.py</w:t>
      </w:r>
    </w:p>
    <w:p w14:paraId="4C3F686B" w14:textId="77777777" w:rsidR="004D02FB" w:rsidRPr="004D02FB" w:rsidRDefault="004D02FB" w:rsidP="004D02FB">
      <w:r w:rsidRPr="004D02FB">
        <w:t>Using:</w:t>
      </w:r>
    </w:p>
    <w:p w14:paraId="3795B2BA" w14:textId="77777777" w:rsidR="004D02FB" w:rsidRPr="004D02FB" w:rsidRDefault="004D02FB" w:rsidP="004D02FB">
      <w:pPr>
        <w:numPr>
          <w:ilvl w:val="0"/>
          <w:numId w:val="4"/>
        </w:numPr>
      </w:pPr>
      <w:r w:rsidRPr="004D02FB">
        <w:t>PostgreSQL</w:t>
      </w:r>
    </w:p>
    <w:p w14:paraId="04F66BF5" w14:textId="77777777" w:rsidR="004D02FB" w:rsidRPr="004D02FB" w:rsidRDefault="004D02FB" w:rsidP="004D02FB">
      <w:pPr>
        <w:numPr>
          <w:ilvl w:val="0"/>
          <w:numId w:val="4"/>
        </w:numPr>
      </w:pPr>
      <w:r w:rsidRPr="004D02FB">
        <w:t>Alembic migrations</w:t>
      </w:r>
    </w:p>
    <w:p w14:paraId="7C983612" w14:textId="77777777" w:rsidR="004D02FB" w:rsidRPr="004D02FB" w:rsidRDefault="004D02FB" w:rsidP="004D02FB">
      <w:r w:rsidRPr="004D02FB">
        <w:lastRenderedPageBreak/>
        <w:t>Handles DB session lifecycle.</w:t>
      </w:r>
    </w:p>
    <w:p w14:paraId="765F46D9" w14:textId="77777777" w:rsidR="004D02FB" w:rsidRPr="004D02FB" w:rsidRDefault="004D02FB" w:rsidP="004D02FB">
      <w:r w:rsidRPr="004D02FB">
        <w:pict w14:anchorId="3D48F91C">
          <v:rect id="_x0000_i1125" style="width:0;height:1.5pt" o:hralign="center" o:hrstd="t" o:hr="t" fillcolor="#a0a0a0" stroked="f"/>
        </w:pict>
      </w:r>
    </w:p>
    <w:p w14:paraId="402DEBD7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10. utils/ — Utility Functions</w:t>
      </w:r>
    </w:p>
    <w:p w14:paraId="3CBD7E6F" w14:textId="77777777" w:rsidR="004D02FB" w:rsidRPr="004D02FB" w:rsidRDefault="004D02FB" w:rsidP="004D02FB">
      <w:r w:rsidRPr="004D02FB">
        <w:t>utils/</w:t>
      </w:r>
    </w:p>
    <w:p w14:paraId="4CA82E4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email_parser.py</w:t>
      </w:r>
    </w:p>
    <w:p w14:paraId="6B05593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html_cleaner.py</w:t>
      </w:r>
    </w:p>
    <w:p w14:paraId="473BE4D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token_encryption.py</w:t>
      </w:r>
    </w:p>
    <w:p w14:paraId="5FC650B0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logging.py</w:t>
      </w:r>
    </w:p>
    <w:p w14:paraId="56124834" w14:textId="77777777" w:rsidR="004D02FB" w:rsidRPr="004D02FB" w:rsidRDefault="004D02FB" w:rsidP="004D02FB">
      <w:r w:rsidRPr="004D02FB">
        <w:t>└── time.py</w:t>
      </w:r>
    </w:p>
    <w:p w14:paraId="1668CBAF" w14:textId="77777777" w:rsidR="004D02FB" w:rsidRPr="004D02FB" w:rsidRDefault="004D02FB" w:rsidP="004D02FB">
      <w:pPr>
        <w:rPr>
          <w:b/>
          <w:bCs/>
        </w:rPr>
      </w:pPr>
      <w:r w:rsidRPr="004D02FB">
        <w:rPr>
          <w:b/>
          <w:bCs/>
        </w:rPr>
        <w:t>Especially important:</w:t>
      </w:r>
    </w:p>
    <w:p w14:paraId="4D5AB56A" w14:textId="77777777" w:rsidR="004D02FB" w:rsidRPr="004D02FB" w:rsidRDefault="004D02FB" w:rsidP="004D02FB">
      <w:pPr>
        <w:numPr>
          <w:ilvl w:val="0"/>
          <w:numId w:val="5"/>
        </w:numPr>
      </w:pPr>
      <w:r w:rsidRPr="004D02FB">
        <w:t>HTML email → clean text</w:t>
      </w:r>
    </w:p>
    <w:p w14:paraId="2BEE903B" w14:textId="77777777" w:rsidR="004D02FB" w:rsidRPr="004D02FB" w:rsidRDefault="004D02FB" w:rsidP="004D02FB">
      <w:pPr>
        <w:numPr>
          <w:ilvl w:val="0"/>
          <w:numId w:val="5"/>
        </w:numPr>
      </w:pPr>
      <w:r w:rsidRPr="004D02FB">
        <w:t>Attachment parsing</w:t>
      </w:r>
    </w:p>
    <w:p w14:paraId="7A1FF069" w14:textId="77777777" w:rsidR="004D02FB" w:rsidRPr="004D02FB" w:rsidRDefault="004D02FB" w:rsidP="004D02FB">
      <w:pPr>
        <w:numPr>
          <w:ilvl w:val="0"/>
          <w:numId w:val="5"/>
        </w:numPr>
      </w:pPr>
      <w:r w:rsidRPr="004D02FB">
        <w:t>Encrypting Gmail/Outlook refresh tokens</w:t>
      </w:r>
    </w:p>
    <w:p w14:paraId="3656E933" w14:textId="77777777" w:rsidR="004D02FB" w:rsidRPr="004D02FB" w:rsidRDefault="004D02FB" w:rsidP="004D02FB">
      <w:r w:rsidRPr="004D02FB">
        <w:pict w14:anchorId="338976BF">
          <v:rect id="_x0000_i1126" style="width:0;height:1.5pt" o:hralign="center" o:hrstd="t" o:hr="t" fillcolor="#a0a0a0" stroked="f"/>
        </w:pict>
      </w:r>
    </w:p>
    <w:p w14:paraId="3F3D2983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11. scripts/ — Admin Scripts</w:t>
      </w:r>
    </w:p>
    <w:p w14:paraId="286E5438" w14:textId="77777777" w:rsidR="004D02FB" w:rsidRPr="004D02FB" w:rsidRDefault="004D02FB" w:rsidP="004D02FB">
      <w:r w:rsidRPr="004D02FB">
        <w:t>scripts/</w:t>
      </w:r>
    </w:p>
    <w:p w14:paraId="2BA1A2B7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create_admin.py</w:t>
      </w:r>
    </w:p>
    <w:p w14:paraId="72EC0D0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test_oauth.py</w:t>
      </w:r>
    </w:p>
    <w:p w14:paraId="64BDFCB2" w14:textId="77777777" w:rsidR="004D02FB" w:rsidRPr="004D02FB" w:rsidRDefault="004D02FB" w:rsidP="004D02FB">
      <w:r w:rsidRPr="004D02FB">
        <w:t>└── manual_sync.py</w:t>
      </w:r>
    </w:p>
    <w:p w14:paraId="6794296E" w14:textId="77777777" w:rsidR="004D02FB" w:rsidRPr="004D02FB" w:rsidRDefault="004D02FB" w:rsidP="004D02FB">
      <w:r w:rsidRPr="004D02FB">
        <w:t>Useful for debugging.</w:t>
      </w:r>
    </w:p>
    <w:p w14:paraId="3A0648F6" w14:textId="77777777" w:rsidR="004D02FB" w:rsidRPr="004D02FB" w:rsidRDefault="004D02FB" w:rsidP="004D02FB">
      <w:r w:rsidRPr="004D02FB">
        <w:pict w14:anchorId="3B9D537B">
          <v:rect id="_x0000_i1127" style="width:0;height:1.5pt" o:hralign="center" o:hrstd="t" o:hr="t" fillcolor="#a0a0a0" stroked="f"/>
        </w:pict>
      </w:r>
    </w:p>
    <w:p w14:paraId="1E29E3B4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t>📂</w:t>
      </w:r>
      <w:r w:rsidRPr="004D02FB">
        <w:rPr>
          <w:b/>
          <w:bCs/>
        </w:rPr>
        <w:t xml:space="preserve"> 12. tests/ — Full Test Suite</w:t>
      </w:r>
    </w:p>
    <w:p w14:paraId="48113E2B" w14:textId="77777777" w:rsidR="004D02FB" w:rsidRPr="004D02FB" w:rsidRDefault="004D02FB" w:rsidP="004D02FB">
      <w:r w:rsidRPr="004D02FB">
        <w:t>tests/</w:t>
      </w:r>
    </w:p>
    <w:p w14:paraId="588ABFED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unit/</w:t>
      </w:r>
    </w:p>
    <w:p w14:paraId="5DF1CBCD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integration/</w:t>
      </w:r>
    </w:p>
    <w:p w14:paraId="2024561C" w14:textId="77777777" w:rsidR="004D02FB" w:rsidRPr="004D02FB" w:rsidRDefault="004D02FB" w:rsidP="004D02FB">
      <w:r w:rsidRPr="004D02FB">
        <w:t>└── e2e/</w:t>
      </w:r>
    </w:p>
    <w:p w14:paraId="2D083375" w14:textId="77777777" w:rsidR="004D02FB" w:rsidRPr="004D02FB" w:rsidRDefault="004D02FB" w:rsidP="004D02FB">
      <w:r w:rsidRPr="004D02FB">
        <w:t>Use:</w:t>
      </w:r>
    </w:p>
    <w:p w14:paraId="2EAAEDB1" w14:textId="77777777" w:rsidR="004D02FB" w:rsidRPr="004D02FB" w:rsidRDefault="004D02FB" w:rsidP="004D02FB">
      <w:pPr>
        <w:numPr>
          <w:ilvl w:val="0"/>
          <w:numId w:val="6"/>
        </w:numPr>
      </w:pPr>
      <w:proofErr w:type="spellStart"/>
      <w:r w:rsidRPr="004D02FB">
        <w:t>pytest</w:t>
      </w:r>
      <w:proofErr w:type="spellEnd"/>
    </w:p>
    <w:p w14:paraId="6E6D5F23" w14:textId="77777777" w:rsidR="004D02FB" w:rsidRPr="004D02FB" w:rsidRDefault="004D02FB" w:rsidP="004D02FB">
      <w:pPr>
        <w:numPr>
          <w:ilvl w:val="0"/>
          <w:numId w:val="6"/>
        </w:numPr>
      </w:pPr>
      <w:r w:rsidRPr="004D02FB">
        <w:t>HTTPX test client</w:t>
      </w:r>
    </w:p>
    <w:p w14:paraId="74E7B8A0" w14:textId="77777777" w:rsidR="004D02FB" w:rsidRPr="004D02FB" w:rsidRDefault="004D02FB" w:rsidP="004D02FB">
      <w:r w:rsidRPr="004D02FB">
        <w:pict w14:anchorId="1D986436">
          <v:rect id="_x0000_i1128" style="width:0;height:1.5pt" o:hralign="center" o:hrstd="t" o:hr="t" fillcolor="#a0a0a0" stroked="f"/>
        </w:pict>
      </w:r>
    </w:p>
    <w:p w14:paraId="78A2B627" w14:textId="77777777" w:rsidR="004D02FB" w:rsidRPr="004D02FB" w:rsidRDefault="004D02FB" w:rsidP="004D02FB">
      <w:pPr>
        <w:rPr>
          <w:b/>
          <w:bCs/>
        </w:rPr>
      </w:pPr>
      <w:r w:rsidRPr="004D02FB">
        <w:rPr>
          <w:rFonts w:ascii="Segoe UI Emoji" w:hAnsi="Segoe UI Emoji" w:cs="Segoe UI Emoji"/>
          <w:b/>
          <w:bCs/>
        </w:rPr>
        <w:lastRenderedPageBreak/>
        <w:t>🏗️</w:t>
      </w:r>
      <w:r w:rsidRPr="004D02FB">
        <w:rPr>
          <w:b/>
          <w:bCs/>
        </w:rPr>
        <w:t xml:space="preserve"> Final Folder Structure Snapshot (Clean Version)</w:t>
      </w:r>
    </w:p>
    <w:p w14:paraId="1532E2E4" w14:textId="77777777" w:rsidR="004D02FB" w:rsidRPr="004D02FB" w:rsidRDefault="004D02FB" w:rsidP="004D02FB">
      <w:r w:rsidRPr="004D02FB">
        <w:t>backend/</w:t>
      </w:r>
    </w:p>
    <w:p w14:paraId="5C370DE2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app/</w:t>
      </w:r>
    </w:p>
    <w:p w14:paraId="471C74C3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routers/</w:t>
      </w:r>
    </w:p>
    <w:p w14:paraId="29B838A1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services/</w:t>
      </w:r>
    </w:p>
    <w:p w14:paraId="1B613F86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workers/</w:t>
      </w:r>
    </w:p>
    <w:p w14:paraId="7CCEB2A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models/</w:t>
      </w:r>
    </w:p>
    <w:p w14:paraId="20A86246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schemas/</w:t>
      </w:r>
    </w:p>
    <w:p w14:paraId="76CED47E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core/</w:t>
      </w:r>
    </w:p>
    <w:p w14:paraId="77BAE765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</w:t>
      </w:r>
      <w:proofErr w:type="spellStart"/>
      <w:r w:rsidRPr="004D02FB">
        <w:t>db</w:t>
      </w:r>
      <w:proofErr w:type="spellEnd"/>
      <w:r w:rsidRPr="004D02FB">
        <w:t>/</w:t>
      </w:r>
    </w:p>
    <w:p w14:paraId="584C172F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utils/</w:t>
      </w:r>
    </w:p>
    <w:p w14:paraId="7A224BE6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tests/</w:t>
      </w:r>
    </w:p>
    <w:p w14:paraId="10C6B0FE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scripts/</w:t>
      </w:r>
    </w:p>
    <w:p w14:paraId="3180AC42" w14:textId="77777777" w:rsidR="004D02FB" w:rsidRPr="004D02FB" w:rsidRDefault="004D02FB" w:rsidP="004D02FB">
      <w:r w:rsidRPr="004D02FB">
        <w:rPr>
          <w:rFonts w:ascii="MS Gothic" w:eastAsia="MS Gothic" w:hAnsi="MS Gothic" w:cs="MS Gothic" w:hint="eastAsia"/>
        </w:rPr>
        <w:t>├</w:t>
      </w:r>
      <w:r w:rsidRPr="004D02FB">
        <w:rPr>
          <w:rFonts w:ascii="Aptos" w:hAnsi="Aptos" w:cs="Aptos"/>
        </w:rPr>
        <w:t>──</w:t>
      </w:r>
      <w:r w:rsidRPr="004D02FB">
        <w:t xml:space="preserve"> requirements.txt</w:t>
      </w:r>
    </w:p>
    <w:p w14:paraId="305D2B5B" w14:textId="77777777" w:rsidR="004D02FB" w:rsidRPr="004D02FB" w:rsidRDefault="004D02FB" w:rsidP="004D02FB">
      <w:r w:rsidRPr="004D02FB">
        <w:t xml:space="preserve">└── </w:t>
      </w:r>
      <w:proofErr w:type="spellStart"/>
      <w:r w:rsidRPr="004D02FB">
        <w:t>Dockerfile</w:t>
      </w:r>
      <w:proofErr w:type="spellEnd"/>
    </w:p>
    <w:p w14:paraId="01551190" w14:textId="11D1A157" w:rsidR="004D02FB" w:rsidRPr="004D02FB" w:rsidRDefault="004D02FB" w:rsidP="004D02FB"/>
    <w:p w14:paraId="26CD0413" w14:textId="77777777" w:rsidR="00572CE4" w:rsidRDefault="00572CE4"/>
    <w:sectPr w:rsidR="00572C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D82"/>
    <w:multiLevelType w:val="multilevel"/>
    <w:tmpl w:val="4EC6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D2DA0"/>
    <w:multiLevelType w:val="multilevel"/>
    <w:tmpl w:val="24F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26E00"/>
    <w:multiLevelType w:val="multilevel"/>
    <w:tmpl w:val="B04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F6A89"/>
    <w:multiLevelType w:val="multilevel"/>
    <w:tmpl w:val="B76E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128F"/>
    <w:multiLevelType w:val="multilevel"/>
    <w:tmpl w:val="4344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64A58"/>
    <w:multiLevelType w:val="multilevel"/>
    <w:tmpl w:val="966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005094">
    <w:abstractNumId w:val="5"/>
  </w:num>
  <w:num w:numId="2" w16cid:durableId="2002539566">
    <w:abstractNumId w:val="0"/>
  </w:num>
  <w:num w:numId="3" w16cid:durableId="779645240">
    <w:abstractNumId w:val="2"/>
  </w:num>
  <w:num w:numId="4" w16cid:durableId="770928301">
    <w:abstractNumId w:val="4"/>
  </w:num>
  <w:num w:numId="5" w16cid:durableId="174610107">
    <w:abstractNumId w:val="3"/>
  </w:num>
  <w:num w:numId="6" w16cid:durableId="830947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2FB"/>
    <w:rsid w:val="001D147A"/>
    <w:rsid w:val="00357067"/>
    <w:rsid w:val="003A33F8"/>
    <w:rsid w:val="004D02FB"/>
    <w:rsid w:val="00572CE4"/>
    <w:rsid w:val="00AF1B6C"/>
    <w:rsid w:val="00B40BF7"/>
    <w:rsid w:val="00EC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B2E02"/>
  <w15:chartTrackingRefBased/>
  <w15:docId w15:val="{C1B31C8D-A0E0-4B5A-BD9B-992E8C2E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Raval</dc:creator>
  <cp:keywords/>
  <dc:description/>
  <cp:lastModifiedBy>Ajay Raval</cp:lastModifiedBy>
  <cp:revision>1</cp:revision>
  <dcterms:created xsi:type="dcterms:W3CDTF">2025-11-25T12:05:00Z</dcterms:created>
  <dcterms:modified xsi:type="dcterms:W3CDTF">2025-11-25T12:05:00Z</dcterms:modified>
</cp:coreProperties>
</file>